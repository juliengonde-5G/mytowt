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3AF1" w14:textId="1A3F8711" w:rsidR="00831721" w:rsidRPr="00383DEA" w:rsidRDefault="00831721" w:rsidP="00831721">
      <w:pPr>
        <w:spacing w:before="120" w:after="0"/>
        <w:rPr>
          <w:rFonts w:ascii="Aptos" w:hAnsi="Aptos"/>
        </w:rPr>
      </w:pPr>
      <w:r w:rsidRPr="00383DEA">
        <w:rPr>
          <w:rFonts w:ascii="Aptos" w:hAnsi="Aptos"/>
          <w:noProof/>
          <w:lang w:bidi="fr-FR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75C2980" wp14:editId="17FB940B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8247888" cy="3026664"/>
                <wp:effectExtent l="0" t="0" r="1270" b="2540"/>
                <wp:wrapNone/>
                <wp:docPr id="19" name="Graphique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888" cy="3026664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e libre : Forme 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e libre : Forme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e libre : Forme 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e libre : Forme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3E6A0A" id="Graphique 17" o:spid="_x0000_s1026" alt="&quot;&quot;" style="position:absolute;margin-left:-36pt;margin-top:-36pt;width:649.45pt;height:238.3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">
                <v:shape id="Forme libre : Forme 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e libre : Form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e libre : Forme 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e libre : Form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leau de disposition de l’en-tête"/>
      </w:tblPr>
      <w:tblGrid>
        <w:gridCol w:w="10466"/>
      </w:tblGrid>
      <w:tr w:rsidR="00A66B18" w:rsidRPr="00383DEA" w14:paraId="66FF2081" w14:textId="77777777" w:rsidTr="00A6783B">
        <w:trPr>
          <w:trHeight w:val="270"/>
          <w:jc w:val="center"/>
        </w:trPr>
        <w:tc>
          <w:tcPr>
            <w:tcW w:w="10800" w:type="dxa"/>
          </w:tcPr>
          <w:p w14:paraId="1FBB141B" w14:textId="0B318771" w:rsidR="00A66B18" w:rsidRPr="00383DEA" w:rsidRDefault="00A66B18" w:rsidP="00A66B18">
            <w:pPr>
              <w:pStyle w:val="Coordonnes"/>
              <w:rPr>
                <w:rFonts w:ascii="Aptos" w:hAnsi="Aptos"/>
                <w:color w:val="000000" w:themeColor="text1"/>
              </w:rPr>
            </w:pPr>
          </w:p>
        </w:tc>
      </w:tr>
      <w:tr w:rsidR="00615018" w:rsidRPr="00383DEA" w14:paraId="4FEF669D" w14:textId="77777777" w:rsidTr="00A6783B">
        <w:trPr>
          <w:trHeight w:val="2691"/>
          <w:jc w:val="center"/>
        </w:trPr>
        <w:tc>
          <w:tcPr>
            <w:tcW w:w="10800" w:type="dxa"/>
            <w:vAlign w:val="bottom"/>
          </w:tcPr>
          <w:p w14:paraId="0A2DE0DB" w14:textId="6C72D510" w:rsidR="003E24DF" w:rsidRPr="00383DEA" w:rsidRDefault="00383DEA" w:rsidP="00A66B18">
            <w:pPr>
              <w:pStyle w:val="Coordonnes"/>
              <w:rPr>
                <w:rFonts w:ascii="Aptos" w:hAnsi="Aptos"/>
              </w:rPr>
            </w:pPr>
            <w:r w:rsidRPr="00383DEA">
              <w:rPr>
                <w:rFonts w:ascii="Aptos" w:hAnsi="Aptos"/>
                <w:noProof/>
                <w:lang w:bidi="fr-FR"/>
              </w:rPr>
              <w:drawing>
                <wp:anchor distT="0" distB="0" distL="114300" distR="114300" simplePos="0" relativeHeight="251660288" behindDoc="0" locked="0" layoutInCell="1" allowOverlap="1" wp14:anchorId="397D40D8" wp14:editId="5AA0B7DE">
                  <wp:simplePos x="0" y="0"/>
                  <wp:positionH relativeFrom="column">
                    <wp:posOffset>4743450</wp:posOffset>
                  </wp:positionH>
                  <wp:positionV relativeFrom="paragraph">
                    <wp:posOffset>-1397000</wp:posOffset>
                  </wp:positionV>
                  <wp:extent cx="1800225" cy="1616710"/>
                  <wp:effectExtent l="0" t="0" r="0" b="0"/>
                  <wp:wrapNone/>
                  <wp:docPr id="12328734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61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537EF">
              <w:rPr>
                <w:rFonts w:ascii="Aptos" w:hAnsi="Aptos"/>
              </w:rPr>
              <w:t xml:space="preserve">TOWT - </w:t>
            </w:r>
            <w:proofErr w:type="spellStart"/>
            <w:r w:rsidR="00A24E57" w:rsidRPr="00383DEA">
              <w:rPr>
                <w:rFonts w:ascii="Aptos" w:hAnsi="Aptos"/>
              </w:rPr>
              <w:t>TransOceanic</w:t>
            </w:r>
            <w:proofErr w:type="spellEnd"/>
            <w:r w:rsidR="00A24E57" w:rsidRPr="00383DEA">
              <w:rPr>
                <w:rFonts w:ascii="Aptos" w:hAnsi="Aptos"/>
              </w:rPr>
              <w:t xml:space="preserve"> Wind Transport</w:t>
            </w:r>
          </w:p>
          <w:p w14:paraId="2EC53459" w14:textId="77777777" w:rsidR="00A24E57" w:rsidRPr="00383DEA" w:rsidRDefault="00A24E57" w:rsidP="00A66B18">
            <w:pPr>
              <w:pStyle w:val="Coordonnes"/>
              <w:rPr>
                <w:rFonts w:ascii="Aptos" w:hAnsi="Aptos"/>
              </w:rPr>
            </w:pPr>
            <w:r w:rsidRPr="00383DEA">
              <w:rPr>
                <w:rFonts w:ascii="Aptos" w:hAnsi="Aptos"/>
              </w:rPr>
              <w:t xml:space="preserve">52 Quai </w:t>
            </w:r>
            <w:proofErr w:type="spellStart"/>
            <w:r w:rsidRPr="00383DEA">
              <w:rPr>
                <w:rFonts w:ascii="Aptos" w:hAnsi="Aptos"/>
              </w:rPr>
              <w:t>Frissard</w:t>
            </w:r>
            <w:proofErr w:type="spellEnd"/>
            <w:r w:rsidRPr="00383DEA">
              <w:rPr>
                <w:rFonts w:ascii="Aptos" w:hAnsi="Aptos"/>
              </w:rPr>
              <w:t xml:space="preserve"> </w:t>
            </w:r>
          </w:p>
          <w:p w14:paraId="62C57ACD" w14:textId="77777777" w:rsidR="00A24E57" w:rsidRPr="00383DEA" w:rsidRDefault="00A24E57" w:rsidP="00A66B18">
            <w:pPr>
              <w:pStyle w:val="Coordonnes"/>
              <w:rPr>
                <w:rFonts w:ascii="Aptos" w:hAnsi="Aptos"/>
              </w:rPr>
            </w:pPr>
            <w:r w:rsidRPr="00383DEA">
              <w:rPr>
                <w:rFonts w:ascii="Aptos" w:hAnsi="Aptos"/>
              </w:rPr>
              <w:t>76600 LE HAVRE</w:t>
            </w:r>
          </w:p>
          <w:p w14:paraId="33F676B4" w14:textId="2875C1EF" w:rsidR="00A24E57" w:rsidRPr="00383DEA" w:rsidRDefault="00A24E57" w:rsidP="00A66B18">
            <w:pPr>
              <w:pStyle w:val="Coordonnes"/>
              <w:rPr>
                <w:rFonts w:ascii="Aptos" w:hAnsi="Aptos"/>
              </w:rPr>
            </w:pPr>
            <w:hyperlink r:id="rId11" w:history="1">
              <w:r w:rsidRPr="00383DEA">
                <w:rPr>
                  <w:rStyle w:val="Lienhypertexte"/>
                  <w:rFonts w:ascii="Aptos" w:hAnsi="Aptos"/>
                </w:rPr>
                <w:t>www.towt.eu</w:t>
              </w:r>
            </w:hyperlink>
          </w:p>
          <w:p w14:paraId="0E43891A" w14:textId="291EBE75" w:rsidR="00A24E57" w:rsidRPr="00383DEA" w:rsidRDefault="00A24E57" w:rsidP="00A66B18">
            <w:pPr>
              <w:pStyle w:val="Coordonnes"/>
              <w:rPr>
                <w:rFonts w:ascii="Aptos" w:hAnsi="Aptos"/>
                <w:color w:val="000000" w:themeColor="text1"/>
              </w:rPr>
            </w:pPr>
          </w:p>
        </w:tc>
      </w:tr>
    </w:tbl>
    <w:p w14:paraId="2E406968" w14:textId="77777777" w:rsidR="00A66B18" w:rsidRPr="00383DEA" w:rsidRDefault="00A66B18">
      <w:pPr>
        <w:rPr>
          <w:rFonts w:ascii="Aptos" w:hAnsi="Aptos"/>
        </w:rPr>
      </w:pPr>
    </w:p>
    <w:p w14:paraId="0B270DDD" w14:textId="744B9F70" w:rsidR="00383DEA" w:rsidRDefault="00A24E57" w:rsidP="00383DEA">
      <w:pPr>
        <w:pStyle w:val="Destinataire"/>
        <w:jc w:val="center"/>
        <w:rPr>
          <w:rFonts w:ascii="Aptos" w:hAnsi="Aptos"/>
          <w:b w:val="0"/>
          <w:bCs w:val="0"/>
          <w:sz w:val="40"/>
          <w:szCs w:val="40"/>
        </w:rPr>
      </w:pPr>
      <w:r w:rsidRPr="00A24E57">
        <w:rPr>
          <w:rFonts w:ascii="Aptos" w:hAnsi="Aptos"/>
          <w:b w:val="0"/>
          <w:bCs w:val="0"/>
          <w:sz w:val="40"/>
          <w:szCs w:val="40"/>
        </w:rPr>
        <w:t>Questionnaire de satisfaction</w:t>
      </w:r>
    </w:p>
    <w:p w14:paraId="15B0B9B0" w14:textId="331E2DF7" w:rsidR="00A55770" w:rsidRPr="00A55770" w:rsidRDefault="00A55770" w:rsidP="00A55770">
      <w:pPr>
        <w:pStyle w:val="Destinataire"/>
        <w:ind w:left="0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t xml:space="preserve">Lien du questionnaire : </w:t>
      </w:r>
      <w:hyperlink r:id="rId12" w:history="1">
        <w:r w:rsidRPr="00B56A64">
          <w:rPr>
            <w:rStyle w:val="Lienhypertexte"/>
            <w:rFonts w:ascii="Aptos" w:hAnsi="Aptos"/>
            <w:b w:val="0"/>
            <w:bCs w:val="0"/>
          </w:rPr>
          <w:t>https://forms.office.com/Pages/DesignPageV2.aspx?subpage=design&amp;FormId=dAHPiU6NTkyXXUtOfllcm55ht0fLeQxJnh0zNL2PGXZUQVpERDVQTEUxVU8zUEpHMjdKOENKM1NDSS4u&amp;Token=8c512ebc4293453f8b7b41020ed51ff5</w:t>
        </w:r>
      </w:hyperlink>
    </w:p>
    <w:p w14:paraId="6EEF7A08" w14:textId="66A1A96C" w:rsidR="0078727A" w:rsidRDefault="008F1089" w:rsidP="0078727A">
      <w:pPr>
        <w:pStyle w:val="Destinataire"/>
        <w:jc w:val="center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t>Voyage n° …</w:t>
      </w:r>
      <w:r w:rsidR="00A24E57" w:rsidRPr="00A24E57">
        <w:rPr>
          <w:rFonts w:ascii="Aptos" w:hAnsi="Aptos"/>
          <w:b w:val="0"/>
          <w:bCs w:val="0"/>
        </w:rPr>
        <w:t xml:space="preserve"> </w:t>
      </w:r>
      <w:r w:rsidR="00A24E57" w:rsidRPr="00A24E57">
        <w:rPr>
          <w:rFonts w:ascii="Aptos" w:hAnsi="Aptos"/>
        </w:rPr>
        <w:t>Le Havre - New York (13/03/2025 au 04/04/2025)</w:t>
      </w:r>
    </w:p>
    <w:p w14:paraId="493998D6" w14:textId="7199D5A7" w:rsidR="0078727A" w:rsidRDefault="008F1089" w:rsidP="008F1089">
      <w:pPr>
        <w:pStyle w:val="Destinataire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t xml:space="preserve">Nom : </w:t>
      </w:r>
      <w:r>
        <w:rPr>
          <w:rFonts w:ascii="Aptos" w:hAnsi="Aptos"/>
          <w:b w:val="0"/>
          <w:bCs w:val="0"/>
        </w:rPr>
        <w:tab/>
      </w:r>
      <w:r>
        <w:rPr>
          <w:rFonts w:ascii="Aptos" w:hAnsi="Aptos"/>
          <w:b w:val="0"/>
          <w:bCs w:val="0"/>
        </w:rPr>
        <w:tab/>
      </w:r>
      <w:r>
        <w:rPr>
          <w:rFonts w:ascii="Aptos" w:hAnsi="Aptos"/>
          <w:b w:val="0"/>
          <w:bCs w:val="0"/>
        </w:rPr>
        <w:tab/>
      </w:r>
      <w:r>
        <w:rPr>
          <w:rFonts w:ascii="Aptos" w:hAnsi="Aptos"/>
          <w:b w:val="0"/>
          <w:bCs w:val="0"/>
        </w:rPr>
        <w:tab/>
        <w:t>Prénom :</w:t>
      </w:r>
    </w:p>
    <w:p w14:paraId="345F365E" w14:textId="795741F5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Cher(e) passager(e),</w:t>
      </w:r>
    </w:p>
    <w:p w14:paraId="6BC33D11" w14:textId="77777777" w:rsidR="00B537EF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 xml:space="preserve">Merci d’avoir voyagé avec TOWT - </w:t>
      </w:r>
      <w:proofErr w:type="spellStart"/>
      <w:r w:rsidRPr="00A24E57">
        <w:rPr>
          <w:rFonts w:ascii="Aptos" w:hAnsi="Aptos"/>
          <w:b w:val="0"/>
          <w:bCs w:val="0"/>
        </w:rPr>
        <w:t>TransOceanic</w:t>
      </w:r>
      <w:proofErr w:type="spellEnd"/>
      <w:r w:rsidRPr="00A24E57">
        <w:rPr>
          <w:rFonts w:ascii="Aptos" w:hAnsi="Aptos"/>
          <w:b w:val="0"/>
          <w:bCs w:val="0"/>
        </w:rPr>
        <w:t xml:space="preserve"> Wind Transport ! </w:t>
      </w:r>
    </w:p>
    <w:p w14:paraId="43B58033" w14:textId="00377D01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Nous souhaitons recueillir votre avis afin d'améliorer nos services. Veuillez prendre quelques minutes pour répondre à ce questionnaire de satisfaction.</w:t>
      </w:r>
    </w:p>
    <w:p w14:paraId="25040C61" w14:textId="77777777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Votre retour est très important pour nous. Les réponses resteront anonymes.</w:t>
      </w:r>
    </w:p>
    <w:p w14:paraId="275BB5A3" w14:textId="77777777" w:rsidR="00A24E57" w:rsidRPr="00A24E57" w:rsidRDefault="00000000" w:rsidP="00A24E57">
      <w:pPr>
        <w:pStyle w:val="Destinataire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pict w14:anchorId="65CDCAB2">
          <v:rect id="_x0000_i1025" style="width:0;height:1.5pt" o:hralign="center" o:hrstd="t" o:hr="t" fillcolor="#a0a0a0" stroked="f"/>
        </w:pict>
      </w:r>
    </w:p>
    <w:p w14:paraId="1B1CF8EF" w14:textId="77777777" w:rsidR="0078727A" w:rsidRDefault="0078727A" w:rsidP="00A24E57">
      <w:pPr>
        <w:pStyle w:val="Destinataire"/>
        <w:rPr>
          <w:rFonts w:ascii="Aptos" w:hAnsi="Aptos"/>
          <w:b w:val="0"/>
          <w:bCs w:val="0"/>
        </w:rPr>
      </w:pPr>
    </w:p>
    <w:p w14:paraId="166FB2CA" w14:textId="77777777" w:rsidR="0078727A" w:rsidRDefault="0078727A" w:rsidP="00A24E57">
      <w:pPr>
        <w:pStyle w:val="Destinataire"/>
        <w:rPr>
          <w:rFonts w:ascii="Aptos" w:hAnsi="Aptos"/>
          <w:b w:val="0"/>
          <w:bCs w:val="0"/>
        </w:rPr>
      </w:pPr>
    </w:p>
    <w:p w14:paraId="0454043D" w14:textId="03653932" w:rsidR="00A24E57" w:rsidRPr="00A24E57" w:rsidRDefault="00A24E57" w:rsidP="0078727A">
      <w:pPr>
        <w:pStyle w:val="Destinataire"/>
        <w:numPr>
          <w:ilvl w:val="0"/>
          <w:numId w:val="5"/>
        </w:numPr>
        <w:rPr>
          <w:rFonts w:ascii="Aptos" w:hAnsi="Aptos"/>
          <w:i/>
          <w:iCs/>
        </w:rPr>
      </w:pPr>
      <w:r w:rsidRPr="00A24E57">
        <w:rPr>
          <w:rFonts w:ascii="Aptos" w:hAnsi="Aptos"/>
        </w:rPr>
        <w:t>La Réservation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Aptos" w:hAnsi="Aptos"/>
          <w:b w:val="0"/>
          <w:bCs w:val="0"/>
          <w:i/>
          <w:iCs/>
        </w:rPr>
        <w:t>Évaluez votre expérience concernant la réservation de votre traversée.</w:t>
      </w:r>
    </w:p>
    <w:p w14:paraId="2633395B" w14:textId="77777777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1.1. La clarté des informations disponibles sur le site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satisfait(e)</w:t>
      </w:r>
    </w:p>
    <w:p w14:paraId="162C1D72" w14:textId="77777777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1.2. La diversité des routes et fréquences proposées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satisfait(e)</w:t>
      </w:r>
    </w:p>
    <w:p w14:paraId="35725989" w14:textId="77777777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1.3. La qualité du contact avec le service client lors de la réservation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satisfait(e)</w:t>
      </w:r>
    </w:p>
    <w:p w14:paraId="7EE19C4E" w14:textId="77777777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1.4. Facilité de la procédure de réservation (site web, application, téléphone)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satisfait(e)</w:t>
      </w:r>
    </w:p>
    <w:p w14:paraId="30365DBD" w14:textId="77777777" w:rsidR="00A24E57" w:rsidRPr="00A24E57" w:rsidRDefault="00000000" w:rsidP="00A24E57">
      <w:pPr>
        <w:pStyle w:val="Destinataire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pict w14:anchorId="22E601D5">
          <v:rect id="_x0000_i1026" style="width:0;height:1.5pt" o:hralign="center" o:hrstd="t" o:hr="t" fillcolor="#a0a0a0" stroked="f"/>
        </w:pict>
      </w:r>
    </w:p>
    <w:p w14:paraId="65913759" w14:textId="77777777" w:rsidR="0078727A" w:rsidRDefault="0078727A" w:rsidP="00A24E57">
      <w:pPr>
        <w:pStyle w:val="Destinataire"/>
        <w:rPr>
          <w:rFonts w:ascii="Aptos" w:hAnsi="Aptos"/>
          <w:b w:val="0"/>
          <w:bCs w:val="0"/>
        </w:rPr>
      </w:pPr>
    </w:p>
    <w:p w14:paraId="1F25FA32" w14:textId="77777777" w:rsidR="00B537EF" w:rsidRDefault="00B537EF" w:rsidP="00A24E57">
      <w:pPr>
        <w:pStyle w:val="Destinataire"/>
        <w:rPr>
          <w:rFonts w:ascii="Aptos" w:hAnsi="Aptos"/>
        </w:rPr>
      </w:pPr>
    </w:p>
    <w:p w14:paraId="30B6E9D0" w14:textId="5F962C15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</w:rPr>
        <w:t>2. Les équipements et la vie à bord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Aptos" w:hAnsi="Aptos"/>
          <w:b w:val="0"/>
          <w:bCs w:val="0"/>
          <w:i/>
          <w:iCs/>
        </w:rPr>
        <w:t>Évaluez votre expérience à bord du navire.</w:t>
      </w:r>
    </w:p>
    <w:p w14:paraId="74349558" w14:textId="77777777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2.1. La qualité de l'accueil et de la relation avec l'équipage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satisfait(e)</w:t>
      </w:r>
    </w:p>
    <w:p w14:paraId="2052476F" w14:textId="0B69C3F2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2.2. Le confort de la cabine (espace, propreté, équipements)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satisfait(e)</w:t>
      </w:r>
    </w:p>
    <w:p w14:paraId="0F8B278C" w14:textId="2B077E0F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 xml:space="preserve">2.3. </w:t>
      </w:r>
      <w:r w:rsidR="008F1089">
        <w:rPr>
          <w:rFonts w:ascii="Aptos" w:hAnsi="Aptos"/>
          <w:b w:val="0"/>
          <w:bCs w:val="0"/>
        </w:rPr>
        <w:t>Le confort</w:t>
      </w:r>
      <w:r w:rsidRPr="00A24E57">
        <w:rPr>
          <w:rFonts w:ascii="Aptos" w:hAnsi="Aptos"/>
          <w:b w:val="0"/>
          <w:bCs w:val="0"/>
        </w:rPr>
        <w:t xml:space="preserve"> des espaces de vie commune à bord (restaurants, salons, activités)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satisfait(e)</w:t>
      </w:r>
    </w:p>
    <w:p w14:paraId="6878DE81" w14:textId="3D8BE06A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2.4. L'état général des équipements à bord (installations, entretien</w:t>
      </w:r>
      <w:r w:rsidR="008F1089">
        <w:rPr>
          <w:rFonts w:ascii="Aptos" w:hAnsi="Aptos"/>
          <w:b w:val="0"/>
          <w:bCs w:val="0"/>
        </w:rPr>
        <w:t>, propreté</w:t>
      </w:r>
      <w:r w:rsidRPr="00A24E57">
        <w:rPr>
          <w:rFonts w:ascii="Aptos" w:hAnsi="Aptos"/>
          <w:b w:val="0"/>
          <w:bCs w:val="0"/>
        </w:rPr>
        <w:t>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satisfait(e)</w:t>
      </w:r>
    </w:p>
    <w:p w14:paraId="7FFCE0FD" w14:textId="77777777" w:rsidR="00A24E57" w:rsidRPr="00A24E57" w:rsidRDefault="00000000" w:rsidP="00A24E57">
      <w:pPr>
        <w:pStyle w:val="Destinataire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pict w14:anchorId="6CE102D2">
          <v:rect id="_x0000_i1027" style="width:0;height:1.5pt" o:hralign="center" o:hrstd="t" o:hr="t" fillcolor="#a0a0a0" stroked="f"/>
        </w:pict>
      </w:r>
    </w:p>
    <w:p w14:paraId="4D6E2280" w14:textId="77777777" w:rsidR="0078727A" w:rsidRDefault="0078727A" w:rsidP="00A24E57">
      <w:pPr>
        <w:pStyle w:val="Destinataire"/>
        <w:rPr>
          <w:rFonts w:ascii="Aptos" w:hAnsi="Aptos"/>
          <w:b w:val="0"/>
          <w:bCs w:val="0"/>
        </w:rPr>
      </w:pPr>
    </w:p>
    <w:p w14:paraId="79298DF3" w14:textId="77777777" w:rsidR="00B537EF" w:rsidRDefault="00B537EF" w:rsidP="00A24E57">
      <w:pPr>
        <w:pStyle w:val="Destinataire"/>
        <w:rPr>
          <w:rFonts w:ascii="Aptos" w:hAnsi="Aptos"/>
        </w:rPr>
      </w:pPr>
    </w:p>
    <w:p w14:paraId="235039DB" w14:textId="0EFC1E78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</w:rPr>
        <w:t>3. L'impact écologique et la décarbonation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Aptos" w:hAnsi="Aptos"/>
          <w:b w:val="0"/>
          <w:bCs w:val="0"/>
          <w:i/>
          <w:iCs/>
        </w:rPr>
        <w:t xml:space="preserve">Évaluez les efforts de TOWT - </w:t>
      </w:r>
      <w:proofErr w:type="spellStart"/>
      <w:r w:rsidRPr="00A24E57">
        <w:rPr>
          <w:rFonts w:ascii="Aptos" w:hAnsi="Aptos"/>
          <w:b w:val="0"/>
          <w:bCs w:val="0"/>
          <w:i/>
          <w:iCs/>
        </w:rPr>
        <w:t>TransOceanic</w:t>
      </w:r>
      <w:proofErr w:type="spellEnd"/>
      <w:r w:rsidRPr="00A24E57">
        <w:rPr>
          <w:rFonts w:ascii="Aptos" w:hAnsi="Aptos"/>
          <w:b w:val="0"/>
          <w:bCs w:val="0"/>
          <w:i/>
          <w:iCs/>
        </w:rPr>
        <w:t xml:space="preserve"> Wind Transport concernant l'impact environnemental et la décarbonation.</w:t>
      </w:r>
    </w:p>
    <w:p w14:paraId="57C8486B" w14:textId="77777777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3.1. Le niveau d'information sur les efforts de décarbonation de la compagnie (avant et pendant la traversée)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satisfait(e)</w:t>
      </w:r>
    </w:p>
    <w:p w14:paraId="398F241D" w14:textId="77777777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3.2. La communication sur les mesures concrètes prises à bord pour réduire l'empreinte carbone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satisfait(e)</w:t>
      </w:r>
    </w:p>
    <w:p w14:paraId="43692DF3" w14:textId="77777777" w:rsidR="00A24E57" w:rsidRPr="00A24E57" w:rsidRDefault="00A24E57" w:rsidP="00A24E57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Aptos" w:hAnsi="Aptos"/>
          <w:b w:val="0"/>
          <w:bCs w:val="0"/>
        </w:rPr>
        <w:t>3.3. Votre perception de l'engagement écologique de la compagnie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satisfait(e)</w:t>
      </w:r>
    </w:p>
    <w:p w14:paraId="35148CB5" w14:textId="77777777" w:rsidR="00A24E57" w:rsidRPr="00A24E57" w:rsidRDefault="00000000" w:rsidP="00A24E57">
      <w:pPr>
        <w:pStyle w:val="Destinataire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pict w14:anchorId="0F362635">
          <v:rect id="_x0000_i1028" style="width:0;height:1.5pt" o:hralign="center" o:hrstd="t" o:hr="t" fillcolor="#a0a0a0" stroked="f"/>
        </w:pict>
      </w:r>
    </w:p>
    <w:p w14:paraId="316DDF09" w14:textId="77777777" w:rsidR="0078727A" w:rsidRDefault="0078727A" w:rsidP="00A24E57">
      <w:pPr>
        <w:pStyle w:val="Destinataire"/>
        <w:rPr>
          <w:rFonts w:ascii="Aptos" w:hAnsi="Aptos"/>
          <w:b w:val="0"/>
          <w:bCs w:val="0"/>
        </w:rPr>
      </w:pPr>
    </w:p>
    <w:p w14:paraId="55E4022D" w14:textId="77777777" w:rsidR="0078727A" w:rsidRDefault="0078727A" w:rsidP="00A24E57">
      <w:pPr>
        <w:pStyle w:val="Destinataire"/>
        <w:rPr>
          <w:rFonts w:ascii="Aptos" w:hAnsi="Aptos"/>
          <w:b w:val="0"/>
          <w:bCs w:val="0"/>
        </w:rPr>
      </w:pPr>
    </w:p>
    <w:p w14:paraId="1C5BD775" w14:textId="77777777" w:rsidR="0078727A" w:rsidRDefault="0078727A" w:rsidP="00A24E57">
      <w:pPr>
        <w:pStyle w:val="Destinataire"/>
        <w:rPr>
          <w:rFonts w:ascii="Aptos" w:hAnsi="Aptos"/>
          <w:b w:val="0"/>
          <w:bCs w:val="0"/>
        </w:rPr>
      </w:pPr>
    </w:p>
    <w:p w14:paraId="7066D5E4" w14:textId="27344C32" w:rsidR="00A24E57" w:rsidRPr="008F1089" w:rsidRDefault="00A24E57" w:rsidP="00A24E57">
      <w:pPr>
        <w:pStyle w:val="Destinataire"/>
        <w:rPr>
          <w:rFonts w:ascii="Aptos" w:hAnsi="Aptos"/>
        </w:rPr>
      </w:pPr>
      <w:r w:rsidRPr="008F1089">
        <w:rPr>
          <w:rFonts w:ascii="Aptos" w:hAnsi="Aptos"/>
        </w:rPr>
        <w:t>Questions ouvertes</w:t>
      </w:r>
    </w:p>
    <w:p w14:paraId="34287960" w14:textId="77777777" w:rsidR="00A24E57" w:rsidRPr="00A24E57" w:rsidRDefault="00A24E57" w:rsidP="00A24E57">
      <w:pPr>
        <w:pStyle w:val="Destinataire"/>
        <w:rPr>
          <w:rFonts w:ascii="Aptos" w:hAnsi="Aptos"/>
          <w:b w:val="0"/>
          <w:bCs w:val="0"/>
          <w:i/>
          <w:iCs/>
        </w:rPr>
      </w:pPr>
      <w:r w:rsidRPr="00A24E57">
        <w:rPr>
          <w:rFonts w:ascii="Aptos" w:hAnsi="Aptos"/>
          <w:b w:val="0"/>
          <w:bCs w:val="0"/>
          <w:i/>
          <w:iCs/>
        </w:rPr>
        <w:t>Merci de prendre un moment pour partager avec nous vos impressions et suggestions.</w:t>
      </w:r>
    </w:p>
    <w:p w14:paraId="0FC520EF" w14:textId="77777777" w:rsidR="00A24E57" w:rsidRPr="00A24E57" w:rsidRDefault="00A24E57" w:rsidP="00A24E57">
      <w:pPr>
        <w:pStyle w:val="Destinataire"/>
        <w:numPr>
          <w:ilvl w:val="0"/>
          <w:numId w:val="1"/>
        </w:numPr>
        <w:rPr>
          <w:rFonts w:ascii="Aptos" w:hAnsi="Aptos"/>
        </w:rPr>
      </w:pPr>
      <w:r w:rsidRPr="00A24E57">
        <w:rPr>
          <w:rFonts w:ascii="Aptos" w:hAnsi="Aptos"/>
        </w:rPr>
        <w:t>Qu'avez-vous particulièrement apprécié lors de votre traversée ?</w:t>
      </w:r>
    </w:p>
    <w:p w14:paraId="188D2820" w14:textId="77777777" w:rsidR="00A24E57" w:rsidRPr="00A24E57" w:rsidRDefault="00000000" w:rsidP="00A24E57">
      <w:pPr>
        <w:pStyle w:val="Destinataire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pict w14:anchorId="2B6472BB">
          <v:rect id="_x0000_i1029" style="width:0;height:1.5pt" o:hralign="center" o:hrstd="t" o:hr="t" fillcolor="#a0a0a0" stroked="f"/>
        </w:pict>
      </w:r>
    </w:p>
    <w:p w14:paraId="7A49090C" w14:textId="77777777" w:rsidR="00A24E57" w:rsidRPr="00A24E57" w:rsidRDefault="00A24E57" w:rsidP="00A24E57">
      <w:pPr>
        <w:pStyle w:val="Destinataire"/>
        <w:numPr>
          <w:ilvl w:val="0"/>
          <w:numId w:val="2"/>
        </w:numPr>
        <w:rPr>
          <w:rFonts w:ascii="Aptos" w:hAnsi="Aptos"/>
        </w:rPr>
      </w:pPr>
      <w:r w:rsidRPr="00A24E57">
        <w:rPr>
          <w:rFonts w:ascii="Aptos" w:hAnsi="Aptos"/>
        </w:rPr>
        <w:t>Quelles améliorations suggéreriez-vous pour améliorer l'expérience à bord ou la réservation ?</w:t>
      </w:r>
    </w:p>
    <w:p w14:paraId="5EECFEC1" w14:textId="77777777" w:rsidR="00A24E57" w:rsidRPr="00A24E57" w:rsidRDefault="00000000" w:rsidP="00A24E57">
      <w:pPr>
        <w:pStyle w:val="Destinataire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pict w14:anchorId="4792419B">
          <v:rect id="_x0000_i1030" style="width:0;height:1.5pt" o:hralign="center" o:hrstd="t" o:hr="t" fillcolor="#a0a0a0" stroked="f"/>
        </w:pict>
      </w:r>
    </w:p>
    <w:p w14:paraId="44F61372" w14:textId="77777777" w:rsidR="00A24E57" w:rsidRPr="00A24E57" w:rsidRDefault="00A24E57" w:rsidP="00A24E57">
      <w:pPr>
        <w:pStyle w:val="Destinataire"/>
        <w:numPr>
          <w:ilvl w:val="0"/>
          <w:numId w:val="3"/>
        </w:numPr>
        <w:rPr>
          <w:rFonts w:ascii="Aptos" w:hAnsi="Aptos"/>
        </w:rPr>
      </w:pPr>
      <w:r w:rsidRPr="00A24E57">
        <w:rPr>
          <w:rFonts w:ascii="Aptos" w:hAnsi="Aptos"/>
        </w:rPr>
        <w:t>Avez-vous des commentaires supplémentaires concernant l'impact écologique de la compagnie ?</w:t>
      </w:r>
    </w:p>
    <w:p w14:paraId="2F54D462" w14:textId="77777777" w:rsidR="00A24E57" w:rsidRPr="00A24E57" w:rsidRDefault="00000000" w:rsidP="00A24E57">
      <w:pPr>
        <w:pStyle w:val="Destinataire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pict w14:anchorId="50EBB0B3">
          <v:rect id="_x0000_i1031" style="width:0;height:1.5pt" o:hralign="center" o:hrstd="t" o:hr="t" fillcolor="#a0a0a0" stroked="f"/>
        </w:pict>
      </w:r>
    </w:p>
    <w:p w14:paraId="42EB6B66" w14:textId="77777777" w:rsidR="0078727A" w:rsidRDefault="0078727A" w:rsidP="0078727A">
      <w:pPr>
        <w:pStyle w:val="Destinataire"/>
        <w:rPr>
          <w:rFonts w:ascii="Aptos" w:hAnsi="Aptos"/>
        </w:rPr>
      </w:pPr>
    </w:p>
    <w:p w14:paraId="5066130F" w14:textId="77777777" w:rsidR="0078727A" w:rsidRDefault="0078727A" w:rsidP="0078727A">
      <w:pPr>
        <w:pStyle w:val="Destinataire"/>
        <w:rPr>
          <w:rFonts w:ascii="Aptos" w:hAnsi="Aptos"/>
        </w:rPr>
      </w:pPr>
    </w:p>
    <w:p w14:paraId="587E3125" w14:textId="77777777" w:rsidR="0078727A" w:rsidRDefault="0078727A" w:rsidP="0078727A">
      <w:pPr>
        <w:pStyle w:val="Destinataire"/>
        <w:rPr>
          <w:rFonts w:ascii="Aptos" w:hAnsi="Aptos"/>
        </w:rPr>
      </w:pPr>
    </w:p>
    <w:p w14:paraId="632AA19D" w14:textId="77777777" w:rsidR="0078727A" w:rsidRDefault="0078727A" w:rsidP="0078727A">
      <w:pPr>
        <w:pStyle w:val="Destinataire"/>
        <w:rPr>
          <w:rFonts w:ascii="Aptos" w:hAnsi="Aptos"/>
        </w:rPr>
      </w:pPr>
    </w:p>
    <w:p w14:paraId="573BEF85" w14:textId="77777777" w:rsidR="0078727A" w:rsidRDefault="0078727A" w:rsidP="0078727A">
      <w:pPr>
        <w:pStyle w:val="Destinataire"/>
        <w:rPr>
          <w:rFonts w:ascii="Aptos" w:hAnsi="Aptos"/>
        </w:rPr>
      </w:pPr>
    </w:p>
    <w:p w14:paraId="49AF05B2" w14:textId="45F2CE00" w:rsidR="00A24E57" w:rsidRPr="00A24E57" w:rsidRDefault="00A24E57" w:rsidP="0078727A">
      <w:pPr>
        <w:pStyle w:val="Destinataire"/>
        <w:numPr>
          <w:ilvl w:val="0"/>
          <w:numId w:val="3"/>
        </w:numPr>
        <w:rPr>
          <w:rFonts w:ascii="Aptos" w:hAnsi="Aptos"/>
        </w:rPr>
      </w:pPr>
      <w:r w:rsidRPr="00A24E57">
        <w:rPr>
          <w:rFonts w:ascii="Aptos" w:hAnsi="Aptos"/>
        </w:rPr>
        <w:t>Évaluation globale de la traversée</w:t>
      </w:r>
    </w:p>
    <w:p w14:paraId="3D469687" w14:textId="65EEE7FD" w:rsidR="00A24E57" w:rsidRPr="00A24E57" w:rsidRDefault="0078727A" w:rsidP="00A24E57">
      <w:pPr>
        <w:pStyle w:val="Destinataire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t>7</w:t>
      </w:r>
      <w:r w:rsidR="00A24E57" w:rsidRPr="00A24E57">
        <w:rPr>
          <w:rFonts w:ascii="Aptos" w:hAnsi="Aptos"/>
          <w:b w:val="0"/>
          <w:bCs w:val="0"/>
        </w:rPr>
        <w:t>.</w:t>
      </w:r>
      <w:r>
        <w:rPr>
          <w:rFonts w:ascii="Aptos" w:hAnsi="Aptos"/>
          <w:b w:val="0"/>
          <w:bCs w:val="0"/>
        </w:rPr>
        <w:t>1</w:t>
      </w:r>
      <w:r w:rsidR="00A24E57" w:rsidRPr="00A24E57">
        <w:rPr>
          <w:rFonts w:ascii="Aptos" w:hAnsi="Aptos"/>
          <w:b w:val="0"/>
          <w:bCs w:val="0"/>
        </w:rPr>
        <w:t xml:space="preserve"> Comment évalueriez-vous l'ensemble de votre expérience de la traversée Le Havre - New York ?</w:t>
      </w:r>
    </w:p>
    <w:p w14:paraId="044EA304" w14:textId="28D62E42" w:rsidR="00A24E57" w:rsidRPr="00A24E57" w:rsidRDefault="00A24E57" w:rsidP="00B537EF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Très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Insatisfait(e)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Satisfait(e)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satisfait(e)</w:t>
      </w:r>
    </w:p>
    <w:p w14:paraId="57D08713" w14:textId="2317C629" w:rsidR="00A24E57" w:rsidRPr="00A24E57" w:rsidRDefault="0078727A" w:rsidP="00A24E57">
      <w:pPr>
        <w:pStyle w:val="Destinataire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t>7</w:t>
      </w:r>
      <w:r w:rsidR="00A24E57" w:rsidRPr="00A24E57">
        <w:rPr>
          <w:rFonts w:ascii="Aptos" w:hAnsi="Aptos"/>
          <w:b w:val="0"/>
          <w:bCs w:val="0"/>
        </w:rPr>
        <w:t>.</w:t>
      </w:r>
      <w:r>
        <w:rPr>
          <w:rFonts w:ascii="Aptos" w:hAnsi="Aptos"/>
          <w:b w:val="0"/>
          <w:bCs w:val="0"/>
        </w:rPr>
        <w:t>2</w:t>
      </w:r>
      <w:r w:rsidR="00A24E57" w:rsidRPr="00A24E57">
        <w:rPr>
          <w:rFonts w:ascii="Aptos" w:hAnsi="Aptos"/>
          <w:b w:val="0"/>
          <w:bCs w:val="0"/>
        </w:rPr>
        <w:t xml:space="preserve"> Recommanderiez-vous cette traversée à un ami ou à un proche ?</w:t>
      </w:r>
    </w:p>
    <w:p w14:paraId="66123826" w14:textId="50C01716" w:rsidR="00A24E57" w:rsidRPr="00A24E57" w:rsidRDefault="00A24E57" w:rsidP="00B537EF">
      <w:pPr>
        <w:pStyle w:val="Destinataire"/>
        <w:rPr>
          <w:rFonts w:ascii="Aptos" w:hAnsi="Aptos"/>
          <w:b w:val="0"/>
          <w:bCs w:val="0"/>
        </w:rPr>
      </w:pP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1 - Pas du tout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2 - Peu probable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3 - Moyennement probable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4 - Plut</w:t>
      </w:r>
      <w:r w:rsidRPr="00A24E57">
        <w:rPr>
          <w:rFonts w:ascii="Aptos" w:hAnsi="Aptos" w:cs="Franklin Gothic Book"/>
          <w:b w:val="0"/>
          <w:bCs w:val="0"/>
        </w:rPr>
        <w:t>ô</w:t>
      </w:r>
      <w:r w:rsidRPr="00A24E57">
        <w:rPr>
          <w:rFonts w:ascii="Aptos" w:hAnsi="Aptos"/>
          <w:b w:val="0"/>
          <w:bCs w:val="0"/>
        </w:rPr>
        <w:t>t probable</w:t>
      </w:r>
      <w:r w:rsidRPr="00A24E57">
        <w:rPr>
          <w:rFonts w:ascii="Aptos" w:hAnsi="Aptos"/>
          <w:b w:val="0"/>
          <w:bCs w:val="0"/>
        </w:rPr>
        <w:br/>
      </w:r>
      <w:r w:rsidRPr="00A24E57">
        <w:rPr>
          <w:rFonts w:ascii="Segoe UI Symbol" w:hAnsi="Segoe UI Symbol" w:cs="Segoe UI Symbol"/>
          <w:b w:val="0"/>
          <w:bCs w:val="0"/>
        </w:rPr>
        <w:t>❏</w:t>
      </w:r>
      <w:r w:rsidRPr="00A24E57">
        <w:rPr>
          <w:rFonts w:ascii="Aptos" w:hAnsi="Aptos"/>
          <w:b w:val="0"/>
          <w:bCs w:val="0"/>
        </w:rPr>
        <w:t xml:space="preserve"> 5 - Tr</w:t>
      </w:r>
      <w:r w:rsidRPr="00A24E57">
        <w:rPr>
          <w:rFonts w:ascii="Aptos" w:hAnsi="Aptos" w:cs="Franklin Gothic Book"/>
          <w:b w:val="0"/>
          <w:bCs w:val="0"/>
        </w:rPr>
        <w:t>è</w:t>
      </w:r>
      <w:r w:rsidRPr="00A24E57">
        <w:rPr>
          <w:rFonts w:ascii="Aptos" w:hAnsi="Aptos"/>
          <w:b w:val="0"/>
          <w:bCs w:val="0"/>
        </w:rPr>
        <w:t>s probable</w:t>
      </w:r>
    </w:p>
    <w:p w14:paraId="6400E7D6" w14:textId="4A2D5AC9" w:rsidR="00A24E57" w:rsidRPr="00A24E57" w:rsidRDefault="0078727A" w:rsidP="00A24E57">
      <w:pPr>
        <w:pStyle w:val="Destinataire"/>
        <w:rPr>
          <w:rFonts w:ascii="Aptos" w:hAnsi="Aptos"/>
          <w:b w:val="0"/>
          <w:bCs w:val="0"/>
        </w:rPr>
      </w:pPr>
      <w:r>
        <w:rPr>
          <w:rFonts w:ascii="Aptos" w:hAnsi="Aptos"/>
          <w:b w:val="0"/>
          <w:bCs w:val="0"/>
        </w:rPr>
        <w:t>7</w:t>
      </w:r>
      <w:r w:rsidR="00A24E57" w:rsidRPr="00A24E57">
        <w:rPr>
          <w:rFonts w:ascii="Aptos" w:hAnsi="Aptos"/>
          <w:b w:val="0"/>
          <w:bCs w:val="0"/>
        </w:rPr>
        <w:t>.</w:t>
      </w:r>
      <w:r>
        <w:rPr>
          <w:rFonts w:ascii="Aptos" w:hAnsi="Aptos"/>
          <w:b w:val="0"/>
          <w:bCs w:val="0"/>
        </w:rPr>
        <w:t>3</w:t>
      </w:r>
      <w:r w:rsidR="00A24E57" w:rsidRPr="00A24E57">
        <w:rPr>
          <w:rFonts w:ascii="Aptos" w:hAnsi="Aptos"/>
          <w:b w:val="0"/>
          <w:bCs w:val="0"/>
        </w:rPr>
        <w:t xml:space="preserve"> Si vous deviez donner une </w:t>
      </w:r>
      <w:r w:rsidR="008F1089">
        <w:rPr>
          <w:rFonts w:ascii="Aptos" w:hAnsi="Aptos"/>
          <w:b w:val="0"/>
          <w:bCs w:val="0"/>
        </w:rPr>
        <w:t>évaluation</w:t>
      </w:r>
      <w:r w:rsidR="00A24E57" w:rsidRPr="00A24E57">
        <w:rPr>
          <w:rFonts w:ascii="Aptos" w:hAnsi="Aptos"/>
          <w:b w:val="0"/>
          <w:bCs w:val="0"/>
        </w:rPr>
        <w:t xml:space="preserve"> finale à votre traversée, quelle serait-elle</w:t>
      </w:r>
      <w:r w:rsidR="008F1089">
        <w:rPr>
          <w:rFonts w:ascii="Aptos" w:hAnsi="Aptos"/>
          <w:b w:val="0"/>
          <w:bCs w:val="0"/>
        </w:rPr>
        <w:t> ?</w:t>
      </w:r>
    </w:p>
    <w:p w14:paraId="331A444E" w14:textId="1391CF70" w:rsidR="00A24E57" w:rsidRPr="00A24E57" w:rsidRDefault="00A24E57" w:rsidP="00A24E57">
      <w:pPr>
        <w:pStyle w:val="Destinataire"/>
        <w:rPr>
          <w:rFonts w:ascii="Aptos" w:hAnsi="Aptos"/>
        </w:rPr>
      </w:pPr>
      <w:r w:rsidRPr="00A24E57">
        <w:rPr>
          <w:rFonts w:ascii="Aptos" w:hAnsi="Aptos"/>
        </w:rPr>
        <w:t xml:space="preserve">Note finale : </w:t>
      </w:r>
      <w:r w:rsidR="008F1089">
        <w:rPr>
          <w:rFonts w:ascii="Aptos" w:hAnsi="Aptos"/>
        </w:rPr>
        <w:t xml:space="preserve"> * * * * *</w:t>
      </w:r>
    </w:p>
    <w:p w14:paraId="64647084" w14:textId="4D92E148" w:rsidR="00A24E57" w:rsidRPr="00A24E57" w:rsidRDefault="008F1089" w:rsidP="008F1089">
      <w:pPr>
        <w:pStyle w:val="Destinataire"/>
        <w:ind w:left="0"/>
        <w:rPr>
          <w:rFonts w:ascii="Aptos" w:hAnsi="Aptos"/>
          <w:b w:val="0"/>
          <w:bCs w:val="0"/>
          <w:i/>
          <w:iCs/>
        </w:rPr>
      </w:pPr>
      <w:r>
        <w:rPr>
          <w:rFonts w:ascii="Aptos" w:hAnsi="Aptos"/>
          <w:b w:val="0"/>
          <w:bCs w:val="0"/>
        </w:rPr>
        <w:t>M</w:t>
      </w:r>
      <w:r w:rsidR="00A24E57" w:rsidRPr="00A24E57">
        <w:rPr>
          <w:rFonts w:ascii="Aptos" w:hAnsi="Aptos"/>
          <w:b w:val="0"/>
          <w:bCs w:val="0"/>
          <w:i/>
          <w:iCs/>
        </w:rPr>
        <w:t>erci beaucoup pour votre temps et vos retours ! Ils nous aideront à améliorer notre service et à répondre encore mieux à vos attentes à l'avenir.</w:t>
      </w:r>
    </w:p>
    <w:p w14:paraId="30846581" w14:textId="5B0C47EE" w:rsidR="00D546AB" w:rsidRPr="00383DEA" w:rsidRDefault="00D546AB" w:rsidP="00D546AB">
      <w:pPr>
        <w:pStyle w:val="Destinataire"/>
        <w:ind w:left="0"/>
        <w:rPr>
          <w:rFonts w:ascii="Aptos" w:hAnsi="Aptos"/>
          <w:b w:val="0"/>
          <w:bCs w:val="0"/>
        </w:rPr>
      </w:pPr>
    </w:p>
    <w:sectPr w:rsidR="00D546AB" w:rsidRPr="00383DEA" w:rsidSect="00CF7CA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EC0EB" w14:textId="77777777" w:rsidR="00057DB5" w:rsidRDefault="00057DB5" w:rsidP="00A66B18">
      <w:pPr>
        <w:spacing w:before="0" w:after="0"/>
      </w:pPr>
      <w:r>
        <w:separator/>
      </w:r>
    </w:p>
  </w:endnote>
  <w:endnote w:type="continuationSeparator" w:id="0">
    <w:p w14:paraId="0463D88D" w14:textId="77777777" w:rsidR="00057DB5" w:rsidRDefault="00057DB5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B605B" w14:textId="77777777" w:rsidR="00057DB5" w:rsidRDefault="00057DB5" w:rsidP="00A66B18">
      <w:pPr>
        <w:spacing w:before="0" w:after="0"/>
      </w:pPr>
      <w:r>
        <w:separator/>
      </w:r>
    </w:p>
  </w:footnote>
  <w:footnote w:type="continuationSeparator" w:id="0">
    <w:p w14:paraId="6163868E" w14:textId="77777777" w:rsidR="00057DB5" w:rsidRDefault="00057DB5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FF6"/>
    <w:multiLevelType w:val="multilevel"/>
    <w:tmpl w:val="8794AE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E0BD2"/>
    <w:multiLevelType w:val="multilevel"/>
    <w:tmpl w:val="37AE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736FF"/>
    <w:multiLevelType w:val="multilevel"/>
    <w:tmpl w:val="3D7C0D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F774B"/>
    <w:multiLevelType w:val="multilevel"/>
    <w:tmpl w:val="82D21E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632D2"/>
    <w:multiLevelType w:val="hybridMultilevel"/>
    <w:tmpl w:val="170CA1EA"/>
    <w:lvl w:ilvl="0" w:tplc="26C6D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3719324">
    <w:abstractNumId w:val="2"/>
  </w:num>
  <w:num w:numId="2" w16cid:durableId="684554209">
    <w:abstractNumId w:val="0"/>
  </w:num>
  <w:num w:numId="3" w16cid:durableId="1329017974">
    <w:abstractNumId w:val="3"/>
  </w:num>
  <w:num w:numId="4" w16cid:durableId="742920854">
    <w:abstractNumId w:val="1"/>
  </w:num>
  <w:num w:numId="5" w16cid:durableId="1545367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57"/>
    <w:rsid w:val="00030C2F"/>
    <w:rsid w:val="00057DB5"/>
    <w:rsid w:val="00083BAA"/>
    <w:rsid w:val="0010680C"/>
    <w:rsid w:val="00152B0B"/>
    <w:rsid w:val="001766D6"/>
    <w:rsid w:val="00192419"/>
    <w:rsid w:val="001C270D"/>
    <w:rsid w:val="001E2320"/>
    <w:rsid w:val="00214E28"/>
    <w:rsid w:val="00352B81"/>
    <w:rsid w:val="00383DEA"/>
    <w:rsid w:val="00394757"/>
    <w:rsid w:val="003A0150"/>
    <w:rsid w:val="003E24DF"/>
    <w:rsid w:val="0041428F"/>
    <w:rsid w:val="004A2B0D"/>
    <w:rsid w:val="004C7525"/>
    <w:rsid w:val="005C2210"/>
    <w:rsid w:val="00615018"/>
    <w:rsid w:val="0062123A"/>
    <w:rsid w:val="00646E75"/>
    <w:rsid w:val="006F6F10"/>
    <w:rsid w:val="00755544"/>
    <w:rsid w:val="00783E79"/>
    <w:rsid w:val="0078727A"/>
    <w:rsid w:val="007B3528"/>
    <w:rsid w:val="007B5AE8"/>
    <w:rsid w:val="007F5192"/>
    <w:rsid w:val="00822CDD"/>
    <w:rsid w:val="00831721"/>
    <w:rsid w:val="00862A06"/>
    <w:rsid w:val="008F1089"/>
    <w:rsid w:val="00A24E57"/>
    <w:rsid w:val="00A26FE7"/>
    <w:rsid w:val="00A55770"/>
    <w:rsid w:val="00A66B18"/>
    <w:rsid w:val="00A6783B"/>
    <w:rsid w:val="00A96CF8"/>
    <w:rsid w:val="00AA089B"/>
    <w:rsid w:val="00AE1388"/>
    <w:rsid w:val="00AF3982"/>
    <w:rsid w:val="00B50294"/>
    <w:rsid w:val="00B537EF"/>
    <w:rsid w:val="00B57D6E"/>
    <w:rsid w:val="00B93312"/>
    <w:rsid w:val="00C1609F"/>
    <w:rsid w:val="00C701F7"/>
    <w:rsid w:val="00C70786"/>
    <w:rsid w:val="00CF7CAF"/>
    <w:rsid w:val="00D10958"/>
    <w:rsid w:val="00D546AB"/>
    <w:rsid w:val="00D61985"/>
    <w:rsid w:val="00D66593"/>
    <w:rsid w:val="00DE6DA2"/>
    <w:rsid w:val="00DF2D30"/>
    <w:rsid w:val="00E4786A"/>
    <w:rsid w:val="00E55D74"/>
    <w:rsid w:val="00E6540C"/>
    <w:rsid w:val="00E75F6A"/>
    <w:rsid w:val="00E81E2A"/>
    <w:rsid w:val="00EB2D7B"/>
    <w:rsid w:val="00EE0952"/>
    <w:rsid w:val="00F37AE3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D9F02"/>
  <w14:defaultImageDpi w14:val="32767"/>
  <w15:chartTrackingRefBased/>
  <w15:docId w15:val="{54F98DA4-1B50-4904-B798-B52DC423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Titre1">
    <w:name w:val="heading 1"/>
    <w:basedOn w:val="Normal"/>
    <w:next w:val="Normal"/>
    <w:link w:val="Titre1C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aire">
    <w:name w:val="Destinataire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s">
    <w:name w:val="Salutation"/>
    <w:basedOn w:val="Normal"/>
    <w:link w:val="SalutationsCar"/>
    <w:uiPriority w:val="4"/>
    <w:unhideWhenUsed/>
    <w:qFormat/>
    <w:rsid w:val="00A66B18"/>
    <w:pPr>
      <w:spacing w:before="720"/>
    </w:pPr>
  </w:style>
  <w:style w:type="character" w:customStyle="1" w:styleId="SalutationsCar">
    <w:name w:val="Salutations Car"/>
    <w:basedOn w:val="Policepardfaut"/>
    <w:link w:val="Salutation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ormuledepolitesse">
    <w:name w:val="Closing"/>
    <w:basedOn w:val="Normal"/>
    <w:next w:val="Signature"/>
    <w:link w:val="FormuledepolitesseCar"/>
    <w:uiPriority w:val="6"/>
    <w:unhideWhenUsed/>
    <w:qFormat/>
    <w:rsid w:val="00A6783B"/>
    <w:pPr>
      <w:spacing w:before="480" w:after="960"/>
    </w:pPr>
  </w:style>
  <w:style w:type="character" w:customStyle="1" w:styleId="FormuledepolitesseCar">
    <w:name w:val="Formule de politesse Car"/>
    <w:basedOn w:val="Policepardfaut"/>
    <w:link w:val="Formuledepolitesse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ar">
    <w:name w:val="Signature Car"/>
    <w:basedOn w:val="Policepardfau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E24DF"/>
    <w:pPr>
      <w:spacing w:after="0"/>
      <w:jc w:val="right"/>
    </w:pPr>
  </w:style>
  <w:style w:type="character" w:customStyle="1" w:styleId="En-tteCar">
    <w:name w:val="En-tête Car"/>
    <w:basedOn w:val="Policepardfaut"/>
    <w:link w:val="En-tte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lev">
    <w:name w:val="Strong"/>
    <w:basedOn w:val="Policepardfaut"/>
    <w:uiPriority w:val="1"/>
    <w:semiHidden/>
    <w:rsid w:val="003E24DF"/>
    <w:rPr>
      <w:b/>
      <w:bCs/>
    </w:rPr>
  </w:style>
  <w:style w:type="paragraph" w:customStyle="1" w:styleId="Coordonnes">
    <w:name w:val="Coordonnées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Titre2Car">
    <w:name w:val="Titre 2 Car"/>
    <w:basedOn w:val="Policepardfaut"/>
    <w:link w:val="Titre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edelespacerserv">
    <w:name w:val="Placeholder Text"/>
    <w:basedOn w:val="Policepardfaut"/>
    <w:uiPriority w:val="99"/>
    <w:semiHidden/>
    <w:rsid w:val="001766D6"/>
    <w:rPr>
      <w:color w:val="808080"/>
    </w:rPr>
  </w:style>
  <w:style w:type="paragraph" w:styleId="Pieddepage">
    <w:name w:val="footer"/>
    <w:basedOn w:val="Normal"/>
    <w:link w:val="PieddepageC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Caractredelog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actredelogo">
    <w:name w:val="Caractère de logo"/>
    <w:basedOn w:val="Policepardfau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character" w:styleId="Lienhypertexte">
    <w:name w:val="Hyperlink"/>
    <w:basedOn w:val="Policepardfaut"/>
    <w:uiPriority w:val="99"/>
    <w:unhideWhenUsed/>
    <w:rsid w:val="00A24E57"/>
    <w:rPr>
      <w:color w:val="F4910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rsid w:val="00A24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8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forms.office.com/Pages/DesignPageV2.aspx?subpage=design&amp;FormId=dAHPiU6NTkyXXUtOfllcm55ht0fLeQxJnh0zNL2PGXZUQVpERDVQTEUxVU8zUEpHMjdKOENKM1NDSS4u&amp;Token=8c512ebc4293453f8b7b41020ed51ff5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towt.eu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phineBONHOMME\AppData\Local\Microsoft\Office\16.0\DTS\fr-FR%7b6F81863B-F9DD-418C-8109-14F733E35C6B%7d\%7b8F05D1A2-8F64-4715-AB2B-DC9FCF43C186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DC0997B26E94AB33D99351DB30BC1" ma:contentTypeVersion="18" ma:contentTypeDescription="Crée un document." ma:contentTypeScope="" ma:versionID="f7d59003b053b25743dd10c66e38ac18">
  <xsd:schema xmlns:xsd="http://www.w3.org/2001/XMLSchema" xmlns:xs="http://www.w3.org/2001/XMLSchema" xmlns:p="http://schemas.microsoft.com/office/2006/metadata/properties" xmlns:ns2="de5c780d-338c-4d47-9d67-22550b950239" xmlns:ns3="43457e15-910f-4802-b545-98fc99801188" targetNamespace="http://schemas.microsoft.com/office/2006/metadata/properties" ma:root="true" ma:fieldsID="e281294e88c33379c53f3855033dfd17" ns2:_="" ns3:_="">
    <xsd:import namespace="de5c780d-338c-4d47-9d67-22550b950239"/>
    <xsd:import namespace="43457e15-910f-4802-b545-98fc998011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5c780d-338c-4d47-9d67-22550b9502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b613ce74-bd0a-4672-a9ac-7f54425848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57e15-910f-4802-b545-98fc9980118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94ca86-729b-4e2e-b961-d5e518c35319}" ma:internalName="TaxCatchAll" ma:showField="CatchAllData" ma:web="43457e15-910f-4802-b545-98fc998011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457e15-910f-4802-b545-98fc99801188" xsi:nil="true"/>
    <MediaServiceKeyPoints xmlns="de5c780d-338c-4d47-9d67-22550b950239" xsi:nil="true"/>
    <lcf76f155ced4ddcb4097134ff3c332f xmlns="de5c780d-338c-4d47-9d67-22550b95023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0181C6-2920-4508-A12E-C5084B7C13C6}"/>
</file>

<file path=customXml/itemProps2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43457e15-910f-4802-b545-98fc99801188"/>
    <ds:schemaRef ds:uri="de5c780d-338c-4d47-9d67-22550b9502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{8F05D1A2-8F64-4715-AB2B-DC9FCF43C186}tf56348247_win32</Template>
  <TotalTime>0</TotalTime>
  <Pages>6</Pages>
  <Words>692</Words>
  <Characters>3812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Delphine BONHOMME</dc:creator>
  <cp:keywords/>
  <dc:description/>
  <cp:lastModifiedBy>Clara MONFRET</cp:lastModifiedBy>
  <cp:revision>5</cp:revision>
  <dcterms:created xsi:type="dcterms:W3CDTF">2025-04-03T10:50:00Z</dcterms:created>
  <dcterms:modified xsi:type="dcterms:W3CDTF">2025-09-29T09:19:00Z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0x0101001B0DC0997B26E94AB33D99351DB30BC1</vt:lpwstr>
  </property>
  <property fmtid="{D5CDD505-2E9C-101B-9397-08002B2CF9AE}" pid="3" name="MediaServiceImageTags">
    <vt:lpwstr/>
  </property>
</Properties>
</file>